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28F1C" w14:textId="6DB77873" w:rsidR="00AD2361" w:rsidRPr="00AD2361" w:rsidRDefault="00AD2361" w:rsidP="00AD2361">
      <w:pPr>
        <w:rPr>
          <w:b/>
          <w:lang w:val="en-IN"/>
        </w:rPr>
      </w:pPr>
      <w:r w:rsidRPr="00AD2361">
        <w:rPr>
          <w:b/>
          <w:sz w:val="28"/>
          <w:szCs w:val="28"/>
          <w:u w:val="single"/>
          <w:lang w:val="en-IN"/>
        </w:rPr>
        <w:t xml:space="preserve">Experiment 9:Deploying a ReactJS application using Docker </w:t>
      </w:r>
    </w:p>
    <w:p w14:paraId="10F47F3C" w14:textId="77777777" w:rsidR="0058281F" w:rsidRPr="00B33C29" w:rsidRDefault="0058281F" w:rsidP="0058281F">
      <w:pPr>
        <w:rPr>
          <w:b/>
        </w:rPr>
      </w:pPr>
    </w:p>
    <w:p w14:paraId="0EC1CF41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  <w:rPr>
          <w:b/>
        </w:rPr>
      </w:pPr>
      <w:r w:rsidRPr="00B33C29">
        <w:rPr>
          <w:b/>
        </w:rPr>
        <w:t>Open Git Bash where you application is present.</w:t>
      </w:r>
    </w:p>
    <w:p w14:paraId="3C38BBC4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  <w:rPr>
          <w:b/>
        </w:rPr>
      </w:pPr>
      <w:r w:rsidRPr="00B33C29">
        <w:rPr>
          <w:b/>
        </w:rPr>
        <w:t>Now to push the application into git run the following commands</w:t>
      </w:r>
    </w:p>
    <w:p w14:paraId="67882F29" w14:textId="77777777" w:rsidR="0058281F" w:rsidRPr="00B33C29" w:rsidRDefault="0058281F" w:rsidP="0058281F">
      <w:pPr>
        <w:rPr>
          <w:bCs/>
        </w:rPr>
      </w:pPr>
      <w:r w:rsidRPr="00B33C29">
        <w:rPr>
          <w:bCs/>
        </w:rPr>
        <w:t>git init</w:t>
      </w:r>
    </w:p>
    <w:p w14:paraId="6E861361" w14:textId="77777777" w:rsidR="0058281F" w:rsidRPr="00B33C29" w:rsidRDefault="0058281F" w:rsidP="0058281F">
      <w:pPr>
        <w:rPr>
          <w:bCs/>
        </w:rPr>
      </w:pPr>
      <w:r w:rsidRPr="00B33C29">
        <w:rPr>
          <w:bCs/>
        </w:rPr>
        <w:t>git add .</w:t>
      </w:r>
    </w:p>
    <w:p w14:paraId="28A26820" w14:textId="77777777" w:rsidR="0058281F" w:rsidRPr="00B33C29" w:rsidRDefault="0058281F" w:rsidP="0058281F">
      <w:pPr>
        <w:rPr>
          <w:bCs/>
        </w:rPr>
      </w:pPr>
      <w:r w:rsidRPr="00B33C29">
        <w:rPr>
          <w:bCs/>
        </w:rPr>
        <w:t>git commit -m “my first commit”</w:t>
      </w:r>
    </w:p>
    <w:p w14:paraId="79815F13" w14:textId="77777777" w:rsidR="0058281F" w:rsidRPr="00B33C29" w:rsidRDefault="0058281F" w:rsidP="0058281F">
      <w:pPr>
        <w:rPr>
          <w:bCs/>
        </w:rPr>
      </w:pPr>
      <w:r w:rsidRPr="00B33C29">
        <w:rPr>
          <w:bCs/>
        </w:rPr>
        <w:t>git branch -M main</w:t>
      </w:r>
    </w:p>
    <w:p w14:paraId="732958BB" w14:textId="09D6218A" w:rsidR="0058281F" w:rsidRPr="00B33C29" w:rsidRDefault="0058281F" w:rsidP="0058281F">
      <w:pPr>
        <w:rPr>
          <w:bCs/>
        </w:rPr>
      </w:pPr>
      <w:r w:rsidRPr="00B33C29">
        <w:rPr>
          <w:bCs/>
        </w:rPr>
        <w:t xml:space="preserve">git remote add origin  </w:t>
      </w:r>
      <w:hyperlink r:id="rId10" w:history="1">
        <w:r w:rsidR="009A5966" w:rsidRPr="00D65572">
          <w:rPr>
            <w:rStyle w:val="Hyperlink"/>
            <w:bCs/>
          </w:rPr>
          <w:t>https://github.com/Ashrith13/cc-portfolio1.git</w:t>
        </w:r>
      </w:hyperlink>
    </w:p>
    <w:p w14:paraId="143DEF74" w14:textId="77777777" w:rsidR="0058281F" w:rsidRPr="00B33C29" w:rsidRDefault="0058281F" w:rsidP="0058281F">
      <w:pPr>
        <w:rPr>
          <w:bCs/>
        </w:rPr>
      </w:pPr>
      <w:r w:rsidRPr="00B33C29">
        <w:rPr>
          <w:bCs/>
        </w:rPr>
        <w:t>git push -u origin main</w:t>
      </w:r>
    </w:p>
    <w:p w14:paraId="2717EFD0" w14:textId="767AE911" w:rsidR="0058281F" w:rsidRPr="00B33C29" w:rsidRDefault="0058281F" w:rsidP="0058281F">
      <w:r w:rsidRPr="00B33C29">
        <w:t xml:space="preserve"> </w:t>
      </w:r>
      <w:r w:rsidR="002252FD" w:rsidRPr="002252FD">
        <w:rPr>
          <w:noProof/>
        </w:rPr>
        <w:drawing>
          <wp:inline distT="0" distB="0" distL="0" distR="0" wp14:anchorId="644C18BA" wp14:editId="5EEC9A53">
            <wp:extent cx="5943600" cy="2555240"/>
            <wp:effectExtent l="0" t="0" r="0" b="0"/>
            <wp:docPr id="50338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1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AA7" w14:textId="77777777" w:rsidR="0058281F" w:rsidRPr="00B33C29" w:rsidRDefault="0058281F" w:rsidP="0058281F">
      <w:pPr>
        <w:rPr>
          <w:b/>
        </w:rPr>
      </w:pPr>
    </w:p>
    <w:p w14:paraId="2CA08C6F" w14:textId="77777777" w:rsidR="0058281F" w:rsidRPr="00B33C29" w:rsidRDefault="0058281F" w:rsidP="0058281F">
      <w:pPr>
        <w:rPr>
          <w:b/>
        </w:rPr>
      </w:pPr>
      <w:r w:rsidRPr="00B33C29">
        <w:rPr>
          <w:b/>
        </w:rPr>
        <w:t>Launching an EC2 Instance</w:t>
      </w:r>
    </w:p>
    <w:p w14:paraId="26384A27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t>Navigate back to your AWS Console, go to EC2 services and click on Launch Instance</w:t>
      </w:r>
    </w:p>
    <w:p w14:paraId="58818D1D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2943FC2F" wp14:editId="6A19933A">
            <wp:extent cx="3893820" cy="899160"/>
            <wp:effectExtent l="0" t="0" r="0" b="0"/>
            <wp:docPr id="1383777289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6E4B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t xml:space="preserve">Giving the name of the instance </w:t>
      </w:r>
    </w:p>
    <w:p w14:paraId="54072E81" w14:textId="6302C57D" w:rsidR="0058281F" w:rsidRPr="00B33C29" w:rsidRDefault="002252FD" w:rsidP="0058281F">
      <w:pPr>
        <w:numPr>
          <w:ilvl w:val="0"/>
          <w:numId w:val="24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F3621" wp14:editId="0BAA1FAB">
                <wp:simplePos x="0" y="0"/>
                <wp:positionH relativeFrom="column">
                  <wp:posOffset>655320</wp:posOffset>
                </wp:positionH>
                <wp:positionV relativeFrom="paragraph">
                  <wp:posOffset>1501140</wp:posOffset>
                </wp:positionV>
                <wp:extent cx="1272540" cy="228600"/>
                <wp:effectExtent l="0" t="0" r="22860" b="19050"/>
                <wp:wrapNone/>
                <wp:docPr id="15864015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856D4" w14:textId="786BC19A" w:rsidR="002252FD" w:rsidRPr="002252FD" w:rsidRDefault="00AD53F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8adockerapplicatiom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F362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1.6pt;margin-top:118.2pt;width:100.2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" fillcolor="white [3201]" strokeweight=".5pt">
                <v:textbox>
                  <w:txbxContent>
                    <w:p w14:paraId="342856D4" w14:textId="786BC19A" w:rsidR="002252FD" w:rsidRPr="002252FD" w:rsidRDefault="00AD53FD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8adockerapplicatiom</w:t>
                      </w:r>
                    </w:p>
                  </w:txbxContent>
                </v:textbox>
              </v:shape>
            </w:pict>
          </mc:Fallback>
        </mc:AlternateContent>
      </w:r>
      <w:r w:rsidR="0058281F" w:rsidRPr="00487FC8">
        <w:rPr>
          <w:noProof/>
        </w:rPr>
        <w:drawing>
          <wp:inline distT="0" distB="0" distL="0" distR="0" wp14:anchorId="7E614D30" wp14:editId="75DB2B03">
            <wp:extent cx="5731510" cy="2409825"/>
            <wp:effectExtent l="0" t="0" r="2540" b="9525"/>
            <wp:docPr id="183372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25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DD10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740E069A" wp14:editId="59202D2B">
            <wp:extent cx="5730240" cy="3002280"/>
            <wp:effectExtent l="0" t="0" r="3810" b="7620"/>
            <wp:docPr id="1362206283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6C41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lastRenderedPageBreak/>
        <w:t xml:space="preserve">Creating a pem key pair called </w:t>
      </w:r>
      <w:r>
        <w:rPr>
          <w:b/>
          <w:bCs/>
        </w:rPr>
        <w:t>dockerapp</w:t>
      </w:r>
      <w:r w:rsidRPr="00487FC8">
        <w:rPr>
          <w:noProof/>
        </w:rPr>
        <w:drawing>
          <wp:inline distT="0" distB="0" distL="0" distR="0" wp14:anchorId="4271A1C3" wp14:editId="1C579932">
            <wp:extent cx="5570703" cy="5616427"/>
            <wp:effectExtent l="0" t="0" r="0" b="3810"/>
            <wp:docPr id="25298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87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D15A" w14:textId="77777777" w:rsidR="0058281F" w:rsidRPr="00B33C29" w:rsidRDefault="0058281F" w:rsidP="0058281F"/>
    <w:p w14:paraId="5D9D5E6F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  <w:rPr>
          <w:b/>
          <w:bCs/>
        </w:rPr>
      </w:pPr>
      <w:r w:rsidRPr="00B33C29">
        <w:rPr>
          <w:b/>
          <w:bCs/>
        </w:rPr>
        <w:t>Click on “Edit” next to Network Settings, select the VPC created, and select the subnet as web-subnet and Enable  the Auto-assign public IP</w:t>
      </w:r>
    </w:p>
    <w:p w14:paraId="793CA229" w14:textId="77777777" w:rsidR="0058281F" w:rsidRPr="00B33C29" w:rsidRDefault="0058281F" w:rsidP="0058281F"/>
    <w:p w14:paraId="2625F6EE" w14:textId="77777777" w:rsidR="0058281F" w:rsidRPr="00B33C29" w:rsidRDefault="0058281F" w:rsidP="0058281F">
      <w:r w:rsidRPr="00B33C29">
        <w:rPr>
          <w:noProof/>
        </w:rPr>
        <w:lastRenderedPageBreak/>
        <w:drawing>
          <wp:inline distT="0" distB="0" distL="0" distR="0" wp14:anchorId="679CE775" wp14:editId="09685A9C">
            <wp:extent cx="5730240" cy="2948940"/>
            <wp:effectExtent l="0" t="0" r="3810" b="3810"/>
            <wp:docPr id="1440010524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E201" w14:textId="77777777" w:rsidR="0058281F" w:rsidRPr="00B33C29" w:rsidRDefault="0058281F" w:rsidP="0058281F"/>
    <w:p w14:paraId="33B0F62A" w14:textId="77777777" w:rsidR="0058281F" w:rsidRPr="00B33C29" w:rsidRDefault="0058281F" w:rsidP="0058281F"/>
    <w:p w14:paraId="26E06CC5" w14:textId="77777777" w:rsidR="0058281F" w:rsidRPr="00B33C29" w:rsidRDefault="0058281F" w:rsidP="0058281F"/>
    <w:p w14:paraId="0AB98E4C" w14:textId="77777777" w:rsidR="0058281F" w:rsidRPr="00B33C29" w:rsidRDefault="0058281F" w:rsidP="0058281F"/>
    <w:p w14:paraId="0B94AD17" w14:textId="77777777" w:rsidR="0058281F" w:rsidRPr="00B33C29" w:rsidRDefault="0058281F" w:rsidP="0058281F">
      <w:r w:rsidRPr="00B33C29">
        <w:t>Select the instance created and click on Connect</w:t>
      </w:r>
    </w:p>
    <w:p w14:paraId="61C0F6AA" w14:textId="77777777" w:rsidR="0058281F" w:rsidRPr="00B33C29" w:rsidRDefault="0058281F" w:rsidP="0058281F">
      <w:r w:rsidRPr="001435D8">
        <w:rPr>
          <w:noProof/>
        </w:rPr>
        <w:drawing>
          <wp:inline distT="0" distB="0" distL="0" distR="0" wp14:anchorId="0368C3C1" wp14:editId="652A759D">
            <wp:extent cx="5731510" cy="1296035"/>
            <wp:effectExtent l="0" t="0" r="2540" b="0"/>
            <wp:docPr id="17836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0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B126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28EEF236" wp14:editId="71CEC3DA">
            <wp:extent cx="5731510" cy="1583055"/>
            <wp:effectExtent l="0" t="0" r="2540" b="0"/>
            <wp:docPr id="99023645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CD07" w14:textId="77777777" w:rsidR="0058281F" w:rsidRPr="00B33C29" w:rsidRDefault="0058281F" w:rsidP="0058281F">
      <w:r w:rsidRPr="00B33C29">
        <w:t>After connecting run the following commands</w:t>
      </w:r>
    </w:p>
    <w:p w14:paraId="241977A9" w14:textId="77777777" w:rsidR="0058281F" w:rsidRPr="00B33C29" w:rsidRDefault="0058281F" w:rsidP="0058281F"/>
    <w:p w14:paraId="00105A60" w14:textId="77777777" w:rsidR="0058281F" w:rsidRPr="00B33C29" w:rsidRDefault="0058281F" w:rsidP="0058281F">
      <w:r w:rsidRPr="00B33C29">
        <w:rPr>
          <w:noProof/>
        </w:rPr>
        <w:lastRenderedPageBreak/>
        <w:drawing>
          <wp:inline distT="0" distB="0" distL="0" distR="0" wp14:anchorId="243C71EA" wp14:editId="3DEAF141">
            <wp:extent cx="5730240" cy="1645920"/>
            <wp:effectExtent l="0" t="0" r="3810" b="0"/>
            <wp:docPr id="1918723745" name="Picture 4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CF66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yum update -y</w:t>
      </w:r>
      <w:r w:rsidRPr="00B33C29">
        <w:t xml:space="preserve"> updates all the packages to their latest versions.</w:t>
      </w:r>
    </w:p>
    <w:p w14:paraId="3F8C2A36" w14:textId="77777777" w:rsidR="0058281F" w:rsidRPr="00B33C29" w:rsidRDefault="0058281F" w:rsidP="0058281F"/>
    <w:p w14:paraId="7F3C3CEA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79361CE2" wp14:editId="2BFEF4E0">
            <wp:extent cx="5730240" cy="1226820"/>
            <wp:effectExtent l="0" t="0" r="3810" b="0"/>
            <wp:docPr id="794504461" name="Picture 4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C8D4" w14:textId="77777777" w:rsidR="0058281F" w:rsidRPr="00B33C29" w:rsidRDefault="0058281F" w:rsidP="0058281F"/>
    <w:p w14:paraId="3D9A558B" w14:textId="77777777" w:rsidR="0058281F" w:rsidRPr="00B33C29" w:rsidRDefault="0058281F" w:rsidP="0058281F"/>
    <w:p w14:paraId="64D077E1" w14:textId="77777777" w:rsidR="0058281F" w:rsidRPr="00B33C29" w:rsidRDefault="0058281F" w:rsidP="0058281F"/>
    <w:p w14:paraId="2C93F065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yum install git -y</w:t>
      </w:r>
      <w:r w:rsidRPr="00B33C29">
        <w:t xml:space="preserve"> Installs the git package the -y flag automatically confirms the installation without asking for user input.</w:t>
      </w:r>
    </w:p>
    <w:p w14:paraId="427A1D9F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6F050911" wp14:editId="2F39CD42">
            <wp:extent cx="5731510" cy="1445895"/>
            <wp:effectExtent l="0" t="0" r="2540" b="1905"/>
            <wp:docPr id="1379891141" name="Picture 4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28D0" w14:textId="77777777" w:rsidR="0058281F" w:rsidRPr="00B33C29" w:rsidRDefault="0058281F" w:rsidP="0058281F"/>
    <w:p w14:paraId="635D9B69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57842F06" wp14:editId="050CCF0D">
            <wp:extent cx="5730240" cy="769620"/>
            <wp:effectExtent l="0" t="0" r="3810" b="0"/>
            <wp:docPr id="1434463806" name="Picture 3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01E9" w14:textId="77777777" w:rsidR="0058281F" w:rsidRPr="00B33C29" w:rsidRDefault="0058281F" w:rsidP="0058281F"/>
    <w:p w14:paraId="7BF5F74C" w14:textId="7AC735C4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git clone  https://github.com/</w:t>
      </w:r>
      <w:r w:rsidR="00AD53FD">
        <w:rPr>
          <w:b/>
          <w:bCs/>
        </w:rPr>
        <w:t>Ashrith13</w:t>
      </w:r>
      <w:r w:rsidRPr="00B33C29">
        <w:rPr>
          <w:b/>
          <w:bCs/>
        </w:rPr>
        <w:t>/cc.git</w:t>
      </w:r>
      <w:r w:rsidRPr="00B33C29">
        <w:t>This</w:t>
      </w:r>
      <w:r w:rsidRPr="00B33C29">
        <w:rPr>
          <w:b/>
          <w:bCs/>
        </w:rPr>
        <w:t xml:space="preserve"> </w:t>
      </w:r>
      <w:r w:rsidRPr="00B33C29">
        <w:t>creates a local copy of the remote repository from GitHub onto your computer.</w:t>
      </w:r>
    </w:p>
    <w:p w14:paraId="261D0C88" w14:textId="77777777" w:rsidR="0058281F" w:rsidRPr="00B33C29" w:rsidRDefault="0058281F" w:rsidP="0058281F">
      <w:r w:rsidRPr="001E6B98">
        <w:rPr>
          <w:noProof/>
        </w:rPr>
        <w:lastRenderedPageBreak/>
        <w:drawing>
          <wp:inline distT="0" distB="0" distL="0" distR="0" wp14:anchorId="576FDF57" wp14:editId="79D80097">
            <wp:extent cx="5731510" cy="1207135"/>
            <wp:effectExtent l="0" t="0" r="2540" b="0"/>
            <wp:docPr id="79659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97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82DD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t xml:space="preserve">Run </w:t>
      </w:r>
      <w:r w:rsidRPr="00B33C29">
        <w:rPr>
          <w:b/>
          <w:bCs/>
        </w:rPr>
        <w:t>ls</w:t>
      </w:r>
      <w:r w:rsidRPr="00B33C29">
        <w:t xml:space="preserve"> command to view the files cloned</w:t>
      </w:r>
    </w:p>
    <w:p w14:paraId="348740BC" w14:textId="77777777" w:rsidR="0058281F" w:rsidRPr="00B33C29" w:rsidRDefault="0058281F" w:rsidP="0058281F"/>
    <w:p w14:paraId="43CB4E14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6E9BA7F3" wp14:editId="6487024C">
            <wp:extent cx="5730240" cy="533400"/>
            <wp:effectExtent l="0" t="0" r="3810" b="0"/>
            <wp:docPr id="14331500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30AD" w14:textId="77777777" w:rsidR="0058281F" w:rsidRPr="00B33C29" w:rsidRDefault="0058281F" w:rsidP="0058281F">
      <w:r w:rsidRPr="00B33C29">
        <w:t>Get into the directory</w:t>
      </w:r>
    </w:p>
    <w:p w14:paraId="4F7B4DC4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2A70028A" wp14:editId="261E3550">
            <wp:extent cx="5730240" cy="571500"/>
            <wp:effectExtent l="0" t="0" r="3810" b="0"/>
            <wp:docPr id="5676797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27C7" w14:textId="77777777" w:rsidR="0058281F" w:rsidRPr="00B33C29" w:rsidRDefault="0058281F" w:rsidP="0058281F"/>
    <w:p w14:paraId="1EF9D363" w14:textId="77777777" w:rsidR="0058281F" w:rsidRPr="00B33C29" w:rsidRDefault="0058281F" w:rsidP="0058281F"/>
    <w:p w14:paraId="712F4B7D" w14:textId="77777777" w:rsidR="0058281F" w:rsidRPr="00B33C29" w:rsidRDefault="0058281F" w:rsidP="0058281F"/>
    <w:p w14:paraId="3E6FE209" w14:textId="77777777" w:rsidR="0058281F" w:rsidRPr="00B33C29" w:rsidRDefault="0058281F" w:rsidP="0058281F"/>
    <w:p w14:paraId="653F5533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yum install docker -y</w:t>
      </w:r>
      <w:r w:rsidRPr="00B33C29">
        <w:t xml:space="preserve"> installs Docker and the -y flag automatically confirms the installation without asking for user input.</w:t>
      </w:r>
    </w:p>
    <w:p w14:paraId="49B46EE0" w14:textId="77777777" w:rsidR="0058281F" w:rsidRPr="00B33C29" w:rsidRDefault="0058281F" w:rsidP="0058281F"/>
    <w:p w14:paraId="2A0E700D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6FEFF4FB" wp14:editId="639646DB">
            <wp:extent cx="5731510" cy="1248410"/>
            <wp:effectExtent l="0" t="0" r="2540" b="8890"/>
            <wp:docPr id="635423842" name="Picture 3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730D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17291B33" wp14:editId="1F052CA0">
            <wp:extent cx="5730240" cy="434340"/>
            <wp:effectExtent l="0" t="0" r="3810" b="3810"/>
            <wp:docPr id="13738665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6268" w14:textId="77777777" w:rsidR="0058281F" w:rsidRPr="00B33C29" w:rsidRDefault="0058281F" w:rsidP="0058281F"/>
    <w:p w14:paraId="25C321D3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248DB956" wp14:editId="6C0BEF75">
            <wp:extent cx="5730240" cy="175260"/>
            <wp:effectExtent l="0" t="0" r="3810" b="0"/>
            <wp:docPr id="5233494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60A9" w14:textId="77777777" w:rsidR="0058281F" w:rsidRPr="00B33C29" w:rsidRDefault="0058281F" w:rsidP="0058281F"/>
    <w:p w14:paraId="658A1865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sudo systemctl start docker</w:t>
      </w:r>
      <w:r w:rsidRPr="00B33C29">
        <w:t xml:space="preserve"> starts the Docker service on your system, allowing you to run Docker containers and use Docker commands.</w:t>
      </w:r>
    </w:p>
    <w:p w14:paraId="7DD6D532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sudo systemctl enable docker</w:t>
      </w:r>
      <w:r w:rsidRPr="00B33C29">
        <w:t xml:space="preserve"> configures the Docker service to start automatically when your system boots up, ensuring that Docker is running whenever your machine starts.</w:t>
      </w:r>
    </w:p>
    <w:p w14:paraId="35BDDEB1" w14:textId="77777777" w:rsidR="0058281F" w:rsidRPr="00B33C29" w:rsidRDefault="0058281F" w:rsidP="0058281F"/>
    <w:p w14:paraId="50150C22" w14:textId="77777777" w:rsidR="0058281F" w:rsidRPr="00B33C29" w:rsidRDefault="0058281F" w:rsidP="0058281F">
      <w:r w:rsidRPr="00B33C29">
        <w:rPr>
          <w:noProof/>
        </w:rPr>
        <w:lastRenderedPageBreak/>
        <w:drawing>
          <wp:inline distT="0" distB="0" distL="0" distR="0" wp14:anchorId="20EE45D4" wp14:editId="5E652A6D">
            <wp:extent cx="5288280" cy="685800"/>
            <wp:effectExtent l="0" t="0" r="7620" b="0"/>
            <wp:docPr id="18992505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5A67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t xml:space="preserve">Run the command </w:t>
      </w:r>
      <w:r w:rsidRPr="00B33C29">
        <w:rPr>
          <w:b/>
          <w:bCs/>
        </w:rPr>
        <w:t>nano dockerfile</w:t>
      </w:r>
      <w:r w:rsidRPr="00B33C29">
        <w:t xml:space="preserve"> and write the following in it:</w:t>
      </w:r>
    </w:p>
    <w:p w14:paraId="7ABC0A64" w14:textId="77777777" w:rsidR="0058281F" w:rsidRPr="00B33C29" w:rsidRDefault="0058281F" w:rsidP="0058281F">
      <w:r w:rsidRPr="00B33C29">
        <w:t>FROM nginx:alpine</w:t>
      </w:r>
    </w:p>
    <w:p w14:paraId="1AE78A87" w14:textId="77777777" w:rsidR="0058281F" w:rsidRPr="00B33C29" w:rsidRDefault="0058281F" w:rsidP="0058281F">
      <w:r w:rsidRPr="00B33C29">
        <w:t>COPY week3-2.html /usr/share/nginx/html/index.html</w:t>
      </w:r>
    </w:p>
    <w:p w14:paraId="3FBA1B9C" w14:textId="77777777" w:rsidR="0058281F" w:rsidRPr="00B33C29" w:rsidRDefault="0058281F" w:rsidP="0058281F"/>
    <w:p w14:paraId="61C1FCD9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576C46C8" wp14:editId="6FE45CF7">
            <wp:extent cx="5730240" cy="670560"/>
            <wp:effectExtent l="0" t="0" r="3810" b="0"/>
            <wp:docPr id="7805874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EE1E" w14:textId="77777777" w:rsidR="0058281F" w:rsidRPr="00B33C29" w:rsidRDefault="0058281F" w:rsidP="0058281F"/>
    <w:p w14:paraId="3374D435" w14:textId="77777777" w:rsidR="0058281F" w:rsidRPr="00B33C29" w:rsidRDefault="0058281F" w:rsidP="0058281F"/>
    <w:p w14:paraId="23FDD0E5" w14:textId="48387B1D" w:rsidR="0058281F" w:rsidRPr="001E6B98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 xml:space="preserve">docker build -t </w:t>
      </w:r>
      <w:r w:rsidR="00AD53FD">
        <w:rPr>
          <w:b/>
          <w:bCs/>
        </w:rPr>
        <w:t>8</w:t>
      </w:r>
      <w:r>
        <w:rPr>
          <w:b/>
          <w:bCs/>
        </w:rPr>
        <w:t>A</w:t>
      </w:r>
      <w:r w:rsidRPr="00B33C29">
        <w:rPr>
          <w:b/>
          <w:bCs/>
        </w:rPr>
        <w:t>-portfolio .</w:t>
      </w:r>
      <w:r w:rsidRPr="00B33C29">
        <w:t xml:space="preserve"> This will build a Docker image from the Dockerfile in the current directory (.) and tags it as my-portfolio.</w:t>
      </w:r>
    </w:p>
    <w:p w14:paraId="5B439A49" w14:textId="77777777" w:rsidR="0058281F" w:rsidRPr="00B33C29" w:rsidRDefault="0058281F" w:rsidP="0058281F">
      <w:pPr>
        <w:ind w:left="360"/>
      </w:pPr>
      <w:r w:rsidRPr="001E6B98">
        <w:rPr>
          <w:noProof/>
        </w:rPr>
        <w:drawing>
          <wp:inline distT="0" distB="0" distL="0" distR="0" wp14:anchorId="26CF68AB" wp14:editId="7DEF2230">
            <wp:extent cx="5731510" cy="1054100"/>
            <wp:effectExtent l="0" t="0" r="2540" b="0"/>
            <wp:docPr id="27132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9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CC18" w14:textId="77777777" w:rsidR="0058281F" w:rsidRPr="00B33C29" w:rsidRDefault="0058281F" w:rsidP="0058281F"/>
    <w:p w14:paraId="73DC8BEF" w14:textId="77777777" w:rsidR="0058281F" w:rsidRPr="00B33C29" w:rsidRDefault="0058281F" w:rsidP="0058281F"/>
    <w:p w14:paraId="6EF13A25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>docker images</w:t>
      </w:r>
      <w:r w:rsidRPr="00B33C29">
        <w:t xml:space="preserve"> This will lists all the Docker images available on your system.</w:t>
      </w:r>
    </w:p>
    <w:p w14:paraId="3750940E" w14:textId="77777777" w:rsidR="0058281F" w:rsidRPr="00B33C29" w:rsidRDefault="0058281F" w:rsidP="0058281F"/>
    <w:p w14:paraId="294CA53E" w14:textId="77777777" w:rsidR="0058281F" w:rsidRPr="00B33C29" w:rsidRDefault="0058281F" w:rsidP="0058281F">
      <w:r w:rsidRPr="00B33C29">
        <w:rPr>
          <w:noProof/>
        </w:rPr>
        <w:drawing>
          <wp:inline distT="0" distB="0" distL="0" distR="0" wp14:anchorId="59FF82DF" wp14:editId="3A4C9388">
            <wp:extent cx="5730240" cy="556260"/>
            <wp:effectExtent l="0" t="0" r="3810" b="0"/>
            <wp:docPr id="16749658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1249" w14:textId="70D4C3AC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 xml:space="preserve">sudo docker run -d -p 80:89 </w:t>
      </w:r>
      <w:r w:rsidR="00AD53FD">
        <w:rPr>
          <w:b/>
          <w:bCs/>
        </w:rPr>
        <w:t>8A</w:t>
      </w:r>
      <w:r w:rsidRPr="00B33C29">
        <w:rPr>
          <w:b/>
          <w:bCs/>
        </w:rPr>
        <w:t>-portfolio</w:t>
      </w:r>
      <w:r w:rsidRPr="00B33C29">
        <w:t xml:space="preserve"> runs a Docker container in detached mode (-d), mapping port 80 of the host to port 80 of the container, using the 9f-portfolio image</w:t>
      </w:r>
    </w:p>
    <w:p w14:paraId="590687C2" w14:textId="77777777" w:rsidR="0058281F" w:rsidRPr="00B33C29" w:rsidRDefault="0058281F" w:rsidP="0058281F"/>
    <w:p w14:paraId="6A930673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rPr>
          <w:b/>
          <w:bCs/>
        </w:rPr>
        <w:t xml:space="preserve">docker ps -a </w:t>
      </w:r>
      <w:r w:rsidRPr="00B33C29">
        <w:t>This command will lists all containers on your system — both running and stopped ones.</w:t>
      </w:r>
    </w:p>
    <w:p w14:paraId="256B55FA" w14:textId="77777777" w:rsidR="0058281F" w:rsidRPr="00B33C29" w:rsidRDefault="0058281F" w:rsidP="0058281F"/>
    <w:p w14:paraId="21CE1663" w14:textId="77777777" w:rsidR="0058281F" w:rsidRPr="00B33C29" w:rsidRDefault="0058281F" w:rsidP="0058281F"/>
    <w:p w14:paraId="7A3DA123" w14:textId="77777777" w:rsidR="0058281F" w:rsidRPr="00B33C29" w:rsidRDefault="0058281F" w:rsidP="0058281F">
      <w:r w:rsidRPr="001E6B98">
        <w:rPr>
          <w:noProof/>
        </w:rPr>
        <w:drawing>
          <wp:inline distT="0" distB="0" distL="0" distR="0" wp14:anchorId="26C49F2D" wp14:editId="601B41DC">
            <wp:extent cx="5731510" cy="552450"/>
            <wp:effectExtent l="0" t="0" r="2540" b="0"/>
            <wp:docPr id="176794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471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F5E" w14:textId="77777777" w:rsidR="0058281F" w:rsidRPr="00B33C29" w:rsidRDefault="0058281F" w:rsidP="0058281F">
      <w:pPr>
        <w:numPr>
          <w:ilvl w:val="0"/>
          <w:numId w:val="24"/>
        </w:numPr>
        <w:spacing w:after="160" w:line="259" w:lineRule="auto"/>
      </w:pPr>
      <w:r w:rsidRPr="00B33C29">
        <w:t>Copy the public IPV4 address of your instance and paste in it another tab.</w:t>
      </w:r>
    </w:p>
    <w:p w14:paraId="3FC9322B" w14:textId="77777777" w:rsidR="0058281F" w:rsidRPr="00B33C29" w:rsidRDefault="0058281F" w:rsidP="0058281F"/>
    <w:p w14:paraId="24967E3B" w14:textId="77777777" w:rsidR="0058281F" w:rsidRPr="00B33C29" w:rsidRDefault="0058281F" w:rsidP="0058281F">
      <w:r w:rsidRPr="00B33C29">
        <w:t xml:space="preserve"> </w:t>
      </w:r>
    </w:p>
    <w:p w14:paraId="7BE749BA" w14:textId="1E26CC9F" w:rsidR="0058281F" w:rsidRDefault="00123707" w:rsidP="0058281F">
      <w:r w:rsidRPr="00123707">
        <w:lastRenderedPageBreak/>
        <w:drawing>
          <wp:inline distT="0" distB="0" distL="0" distR="0" wp14:anchorId="5184A975" wp14:editId="26A87196">
            <wp:extent cx="5943600" cy="2649220"/>
            <wp:effectExtent l="0" t="0" r="0" b="0"/>
            <wp:docPr id="7420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1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EA0" w14:textId="1BF2D97E" w:rsidR="0058281F" w:rsidRPr="00B33C29" w:rsidRDefault="00710CB5" w:rsidP="0058281F">
      <w:r w:rsidRPr="00710CB5">
        <w:drawing>
          <wp:inline distT="0" distB="0" distL="0" distR="0" wp14:anchorId="4E8E881C" wp14:editId="1990A093">
            <wp:extent cx="5943600" cy="2694940"/>
            <wp:effectExtent l="0" t="0" r="0" b="0"/>
            <wp:docPr id="199494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48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1C49" w14:textId="77777777" w:rsidR="0058281F" w:rsidRDefault="0058281F" w:rsidP="0058281F"/>
    <w:p w14:paraId="7ACDA2D7" w14:textId="38BE6C83" w:rsidR="006C1D80" w:rsidRPr="00926306" w:rsidRDefault="006C1D80" w:rsidP="00926306">
      <w:pPr>
        <w:pStyle w:val="NormalWeb"/>
        <w:ind w:left="360"/>
        <w:jc w:val="center"/>
      </w:pPr>
    </w:p>
    <w:sectPr w:rsidR="006C1D80" w:rsidRPr="00926306" w:rsidSect="00276BAB">
      <w:headerReference w:type="default" r:id="rId3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00C4FB" w14:textId="77777777" w:rsidR="008C1717" w:rsidRDefault="008C1717" w:rsidP="006A10BE">
      <w:r>
        <w:separator/>
      </w:r>
    </w:p>
  </w:endnote>
  <w:endnote w:type="continuationSeparator" w:id="0">
    <w:p w14:paraId="42EE1E4C" w14:textId="77777777" w:rsidR="008C1717" w:rsidRDefault="008C1717" w:rsidP="006A1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0AA4C1" w14:textId="77777777" w:rsidR="008C1717" w:rsidRDefault="008C1717" w:rsidP="006A10BE">
      <w:r>
        <w:separator/>
      </w:r>
    </w:p>
  </w:footnote>
  <w:footnote w:type="continuationSeparator" w:id="0">
    <w:p w14:paraId="6708857B" w14:textId="77777777" w:rsidR="008C1717" w:rsidRDefault="008C1717" w:rsidP="006A10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E0B94" w14:textId="32DE77F3" w:rsidR="006A10BE" w:rsidRPr="006A10BE" w:rsidRDefault="006A10BE" w:rsidP="006A10BE">
    <w:pPr>
      <w:pStyle w:val="Header"/>
      <w:jc w:val="center"/>
      <w:rPr>
        <w:rFonts w:ascii="Copperplate Gothic Light" w:hAnsi="Copperplate Gothic Light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968327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6A160BA"/>
    <w:multiLevelType w:val="hybridMultilevel"/>
    <w:tmpl w:val="38F212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EE64C83"/>
    <w:multiLevelType w:val="hybridMultilevel"/>
    <w:tmpl w:val="FE42C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734FF"/>
    <w:multiLevelType w:val="hybridMultilevel"/>
    <w:tmpl w:val="2C9CB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E0B3FBF"/>
    <w:multiLevelType w:val="hybridMultilevel"/>
    <w:tmpl w:val="6BAE7A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7304297">
    <w:abstractNumId w:val="21"/>
  </w:num>
  <w:num w:numId="2" w16cid:durableId="215897759">
    <w:abstractNumId w:val="13"/>
  </w:num>
  <w:num w:numId="3" w16cid:durableId="942111108">
    <w:abstractNumId w:val="11"/>
  </w:num>
  <w:num w:numId="4" w16cid:durableId="2139251504">
    <w:abstractNumId w:val="23"/>
  </w:num>
  <w:num w:numId="5" w16cid:durableId="1022634075">
    <w:abstractNumId w:val="14"/>
  </w:num>
  <w:num w:numId="6" w16cid:durableId="780875672">
    <w:abstractNumId w:val="18"/>
  </w:num>
  <w:num w:numId="7" w16cid:durableId="1796675989">
    <w:abstractNumId w:val="20"/>
  </w:num>
  <w:num w:numId="8" w16cid:durableId="426778224">
    <w:abstractNumId w:val="10"/>
  </w:num>
  <w:num w:numId="9" w16cid:durableId="1754468550">
    <w:abstractNumId w:val="8"/>
  </w:num>
  <w:num w:numId="10" w16cid:durableId="1769695783">
    <w:abstractNumId w:val="7"/>
  </w:num>
  <w:num w:numId="11" w16cid:durableId="1366759117">
    <w:abstractNumId w:val="6"/>
  </w:num>
  <w:num w:numId="12" w16cid:durableId="295453417">
    <w:abstractNumId w:val="5"/>
  </w:num>
  <w:num w:numId="13" w16cid:durableId="1998338005">
    <w:abstractNumId w:val="9"/>
  </w:num>
  <w:num w:numId="14" w16cid:durableId="1781609323">
    <w:abstractNumId w:val="4"/>
  </w:num>
  <w:num w:numId="15" w16cid:durableId="613366242">
    <w:abstractNumId w:val="3"/>
  </w:num>
  <w:num w:numId="16" w16cid:durableId="1769618784">
    <w:abstractNumId w:val="2"/>
  </w:num>
  <w:num w:numId="17" w16cid:durableId="357849645">
    <w:abstractNumId w:val="1"/>
  </w:num>
  <w:num w:numId="18" w16cid:durableId="1456407708">
    <w:abstractNumId w:val="16"/>
  </w:num>
  <w:num w:numId="19" w16cid:durableId="648947754">
    <w:abstractNumId w:val="17"/>
  </w:num>
  <w:num w:numId="20" w16cid:durableId="2114325331">
    <w:abstractNumId w:val="22"/>
  </w:num>
  <w:num w:numId="21" w16cid:durableId="1214343256">
    <w:abstractNumId w:val="19"/>
  </w:num>
  <w:num w:numId="22" w16cid:durableId="785808267">
    <w:abstractNumId w:val="12"/>
  </w:num>
  <w:num w:numId="23" w16cid:durableId="2121217472">
    <w:abstractNumId w:val="26"/>
  </w:num>
  <w:num w:numId="24" w16cid:durableId="266469388">
    <w:abstractNumId w:val="25"/>
  </w:num>
  <w:num w:numId="25" w16cid:durableId="356735888">
    <w:abstractNumId w:val="27"/>
  </w:num>
  <w:num w:numId="26" w16cid:durableId="1514417218">
    <w:abstractNumId w:val="15"/>
  </w:num>
  <w:num w:numId="27" w16cid:durableId="668797177">
    <w:abstractNumId w:val="24"/>
  </w:num>
  <w:num w:numId="28" w16cid:durableId="97526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9A8"/>
    <w:rsid w:val="000167A0"/>
    <w:rsid w:val="00024DF7"/>
    <w:rsid w:val="000508F7"/>
    <w:rsid w:val="0005700F"/>
    <w:rsid w:val="00063E54"/>
    <w:rsid w:val="0010192D"/>
    <w:rsid w:val="00104C67"/>
    <w:rsid w:val="00107684"/>
    <w:rsid w:val="00123707"/>
    <w:rsid w:val="00124137"/>
    <w:rsid w:val="00144907"/>
    <w:rsid w:val="0016446E"/>
    <w:rsid w:val="00177C3D"/>
    <w:rsid w:val="00190EBB"/>
    <w:rsid w:val="001C0208"/>
    <w:rsid w:val="001D1958"/>
    <w:rsid w:val="001D3E25"/>
    <w:rsid w:val="002111E4"/>
    <w:rsid w:val="002173D9"/>
    <w:rsid w:val="002252FD"/>
    <w:rsid w:val="00234AB7"/>
    <w:rsid w:val="00254B57"/>
    <w:rsid w:val="00276BAB"/>
    <w:rsid w:val="002A6CDE"/>
    <w:rsid w:val="002E243D"/>
    <w:rsid w:val="002E543E"/>
    <w:rsid w:val="003032AA"/>
    <w:rsid w:val="003222EB"/>
    <w:rsid w:val="003608DD"/>
    <w:rsid w:val="003776F7"/>
    <w:rsid w:val="003F52D3"/>
    <w:rsid w:val="0040264C"/>
    <w:rsid w:val="004F7370"/>
    <w:rsid w:val="00504CC6"/>
    <w:rsid w:val="00564531"/>
    <w:rsid w:val="0058281F"/>
    <w:rsid w:val="00586718"/>
    <w:rsid w:val="005B3611"/>
    <w:rsid w:val="005D355A"/>
    <w:rsid w:val="00631DA8"/>
    <w:rsid w:val="00637D36"/>
    <w:rsid w:val="00645252"/>
    <w:rsid w:val="006A10BE"/>
    <w:rsid w:val="006A3396"/>
    <w:rsid w:val="006C1D80"/>
    <w:rsid w:val="006D3D74"/>
    <w:rsid w:val="00710CB5"/>
    <w:rsid w:val="00713BF3"/>
    <w:rsid w:val="0071775F"/>
    <w:rsid w:val="00781737"/>
    <w:rsid w:val="007C61E6"/>
    <w:rsid w:val="0082243C"/>
    <w:rsid w:val="0083569A"/>
    <w:rsid w:val="0085774C"/>
    <w:rsid w:val="00873FB6"/>
    <w:rsid w:val="0088331B"/>
    <w:rsid w:val="00894018"/>
    <w:rsid w:val="00897DAF"/>
    <w:rsid w:val="008B6DF4"/>
    <w:rsid w:val="008C1717"/>
    <w:rsid w:val="008D4E1A"/>
    <w:rsid w:val="008D7A38"/>
    <w:rsid w:val="008E77EB"/>
    <w:rsid w:val="008F5AFE"/>
    <w:rsid w:val="009001DA"/>
    <w:rsid w:val="00907BB8"/>
    <w:rsid w:val="0091058F"/>
    <w:rsid w:val="00911477"/>
    <w:rsid w:val="00926306"/>
    <w:rsid w:val="00930A30"/>
    <w:rsid w:val="0093270A"/>
    <w:rsid w:val="00966E75"/>
    <w:rsid w:val="009A2B1E"/>
    <w:rsid w:val="009A5966"/>
    <w:rsid w:val="009B4A57"/>
    <w:rsid w:val="009D0100"/>
    <w:rsid w:val="00A23228"/>
    <w:rsid w:val="00A31BF4"/>
    <w:rsid w:val="00A52D8D"/>
    <w:rsid w:val="00A707A2"/>
    <w:rsid w:val="00A907FC"/>
    <w:rsid w:val="00A91BC2"/>
    <w:rsid w:val="00A9204E"/>
    <w:rsid w:val="00AD2361"/>
    <w:rsid w:val="00AD53FD"/>
    <w:rsid w:val="00AF4539"/>
    <w:rsid w:val="00B20737"/>
    <w:rsid w:val="00B255D0"/>
    <w:rsid w:val="00B439A8"/>
    <w:rsid w:val="00B50318"/>
    <w:rsid w:val="00B744F0"/>
    <w:rsid w:val="00B815AC"/>
    <w:rsid w:val="00B931D6"/>
    <w:rsid w:val="00BB5CEC"/>
    <w:rsid w:val="00BC709C"/>
    <w:rsid w:val="00C95EC8"/>
    <w:rsid w:val="00CB6423"/>
    <w:rsid w:val="00CE0D15"/>
    <w:rsid w:val="00CF0104"/>
    <w:rsid w:val="00CF6295"/>
    <w:rsid w:val="00D3215F"/>
    <w:rsid w:val="00D604E1"/>
    <w:rsid w:val="00D77C7C"/>
    <w:rsid w:val="00DD1963"/>
    <w:rsid w:val="00DD2B5D"/>
    <w:rsid w:val="00DE11A8"/>
    <w:rsid w:val="00E40143"/>
    <w:rsid w:val="00E672F5"/>
    <w:rsid w:val="00E865D2"/>
    <w:rsid w:val="00EC33B1"/>
    <w:rsid w:val="00F2772B"/>
    <w:rsid w:val="00FD3A17"/>
    <w:rsid w:val="00FF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9692"/>
  <w15:chartTrackingRefBased/>
  <w15:docId w15:val="{9F7F0ABA-5CC8-498F-827D-4AD21B6E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3222EB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C7C"/>
    <w:pPr>
      <w:keepNext/>
      <w:keepLines/>
      <w:spacing w:before="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2E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7C7C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3F52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15A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377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4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https://github.com/Ashrith13/cc-portfolio1.g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sh\AppData\Local\Microsoft\Office\16.0\DTS\en-IN%7b5A4C73DC-F851-4630-8242-EBCAD001A8E6%7d\%7bA759C6B7-1E73-43D6-BF7C-B2D48125B40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{A759C6B7-1E73-43D6-BF7C-B2D48125B405}tf02786999_win32</Template>
  <TotalTime>14</TotalTime>
  <Pages>8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</dc:creator>
  <cp:keywords/>
  <dc:description/>
  <cp:lastModifiedBy>CA ASHRITH BUNNY</cp:lastModifiedBy>
  <cp:revision>11</cp:revision>
  <dcterms:created xsi:type="dcterms:W3CDTF">2025-06-26T10:42:00Z</dcterms:created>
  <dcterms:modified xsi:type="dcterms:W3CDTF">2025-06-28T13:13:00Z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